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2F7C" w14:textId="3521780E" w:rsidR="004C1DA9" w:rsidRPr="0026717F" w:rsidRDefault="00831F77" w:rsidP="0026717F">
      <w:pPr>
        <w:pStyle w:val="Title"/>
        <w:jc w:val="center"/>
        <w:rPr>
          <w:rFonts w:asciiTheme="majorBidi" w:hAnsiTheme="majorBidi" w:cstheme="majorBidi"/>
          <w:sz w:val="72"/>
          <w:szCs w:val="72"/>
        </w:rPr>
      </w:pPr>
      <w:bookmarkStart w:id="0" w:name="_Hlk131061553"/>
      <w:r>
        <w:rPr>
          <w:rFonts w:asciiTheme="majorBidi" w:hAnsiTheme="majorBidi" w:cstheme="majorBidi"/>
          <w:sz w:val="72"/>
          <w:szCs w:val="72"/>
        </w:rPr>
        <w:t>Mohamed Gamal</w:t>
      </w:r>
    </w:p>
    <w:p w14:paraId="5DDF1DFA" w14:textId="7728DF0D" w:rsidR="00031E11" w:rsidRPr="0026717F" w:rsidRDefault="001C6EE1" w:rsidP="0026717F">
      <w:pPr>
        <w:jc w:val="center"/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  <w:b/>
          <w:caps/>
          <w:spacing w:val="20"/>
          <w:sz w:val="24"/>
        </w:rPr>
        <w:t>React Front-End Developer</w:t>
      </w:r>
    </w:p>
    <w:p w14:paraId="522A1E44" w14:textId="77777777" w:rsidR="00031E11" w:rsidRPr="0026717F" w:rsidRDefault="00031E11" w:rsidP="0026717F">
      <w:pPr>
        <w:spacing w:after="120"/>
        <w:ind w:left="-720"/>
        <w:rPr>
          <w:rFonts w:asciiTheme="majorBidi" w:hAnsiTheme="majorBidi" w:cstheme="majorBidi"/>
          <w:sz w:val="16"/>
          <w:szCs w:val="12"/>
        </w:rPr>
      </w:pPr>
      <w:r w:rsidRPr="0026717F">
        <w:rPr>
          <w:rFonts w:asciiTheme="majorBidi" w:hAnsiTheme="majorBidi" w:cstheme="majorBidi"/>
          <w:noProof/>
          <w:sz w:val="16"/>
          <w:szCs w:val="12"/>
        </w:rPr>
        <mc:AlternateContent>
          <mc:Choice Requires="wps">
            <w:drawing>
              <wp:inline distT="0" distB="0" distL="0" distR="0" wp14:anchorId="34D7EA2D" wp14:editId="76904248">
                <wp:extent cx="6858000" cy="0"/>
                <wp:effectExtent l="0" t="0" r="0" b="0"/>
                <wp:docPr id="4" name="Straight Connector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EE79A4F" id="Straight Connector 4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" strokecolor="black [3213]" strokeweight=".5pt">
                <v:stroke joinstyle="miter"/>
                <w10:anchorlock/>
              </v:line>
            </w:pict>
          </mc:Fallback>
        </mc:AlternateContent>
      </w:r>
    </w:p>
    <w:p w14:paraId="4C63A44C" w14:textId="77777777" w:rsidR="00831F77" w:rsidRPr="00831F77" w:rsidRDefault="00831F77" w:rsidP="00831F77">
      <w:pPr>
        <w:pStyle w:val="Skills"/>
        <w:rPr>
          <w:rFonts w:asciiTheme="majorBidi" w:hAnsiTheme="majorBidi" w:cstheme="majorBidi"/>
        </w:rPr>
      </w:pPr>
    </w:p>
    <w:p w14:paraId="77446774" w14:textId="5C9E5C7E" w:rsidR="003E798A" w:rsidRPr="003E798A" w:rsidRDefault="004D491A" w:rsidP="003E798A">
      <w:pPr>
        <w:pStyle w:val="Skills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E-mail: </w:t>
      </w:r>
      <w:hyperlink r:id="rId11" w:history="1">
        <w:r w:rsidRPr="005A4443">
          <w:rPr>
            <w:rStyle w:val="Hyperlink"/>
            <w:rFonts w:asciiTheme="majorBidi" w:hAnsiTheme="majorBidi" w:cstheme="majorBidi"/>
          </w:rPr>
          <w:t>mgamal4112006@gmail.com</w:t>
        </w:r>
      </w:hyperlink>
      <w:r>
        <w:rPr>
          <w:rFonts w:asciiTheme="majorBidi" w:hAnsiTheme="majorBidi" w:cstheme="majorBidi"/>
        </w:rPr>
        <w:t xml:space="preserve">                Tele: </w:t>
      </w:r>
      <w:r w:rsidR="00831F77" w:rsidRPr="00831F77">
        <w:rPr>
          <w:rFonts w:asciiTheme="majorBidi" w:hAnsiTheme="majorBidi" w:cstheme="majorBidi"/>
        </w:rPr>
        <w:t>+20 1</w:t>
      </w:r>
      <w:r w:rsidR="0070613E">
        <w:rPr>
          <w:rFonts w:asciiTheme="majorBidi" w:hAnsiTheme="majorBidi" w:cstheme="majorBidi"/>
        </w:rPr>
        <w:t>553987756</w:t>
      </w:r>
      <w:r w:rsidR="00F04BF9">
        <w:rPr>
          <w:rFonts w:asciiTheme="majorBidi" w:hAnsiTheme="majorBidi" w:cstheme="majorBidi"/>
        </w:rPr>
        <w:t xml:space="preserve">          </w:t>
      </w:r>
      <w:r>
        <w:rPr>
          <w:rFonts w:asciiTheme="majorBidi" w:hAnsiTheme="majorBidi" w:cstheme="majorBidi"/>
        </w:rPr>
        <w:t xml:space="preserve"> </w:t>
      </w:r>
      <w:r w:rsidR="00F04BF9">
        <w:rPr>
          <w:rFonts w:asciiTheme="majorBidi" w:hAnsiTheme="majorBidi" w:cstheme="majorBidi"/>
        </w:rPr>
        <w:t xml:space="preserve">        </w:t>
      </w:r>
      <w:r w:rsidR="0070613E">
        <w:rPr>
          <w:rFonts w:asciiTheme="majorBidi" w:hAnsiTheme="majorBidi" w:cstheme="majorBidi"/>
        </w:rPr>
        <w:t>L</w:t>
      </w:r>
      <w:r w:rsidR="005B1E83">
        <w:rPr>
          <w:rFonts w:asciiTheme="majorBidi" w:hAnsiTheme="majorBidi" w:cstheme="majorBidi"/>
        </w:rPr>
        <w:t>ocation:</w:t>
      </w:r>
      <w:r>
        <w:rPr>
          <w:rFonts w:asciiTheme="majorBidi" w:hAnsiTheme="majorBidi" w:cstheme="majorBidi"/>
        </w:rPr>
        <w:t xml:space="preserve"> </w:t>
      </w:r>
      <w:proofErr w:type="spellStart"/>
      <w:r w:rsidR="0070613E" w:rsidRPr="0026717F">
        <w:rPr>
          <w:rFonts w:asciiTheme="majorBidi" w:hAnsiTheme="majorBidi" w:cstheme="majorBidi"/>
        </w:rPr>
        <w:t>Egypt</w:t>
      </w:r>
      <w:r w:rsidR="0070613E">
        <w:rPr>
          <w:rFonts w:asciiTheme="majorBidi" w:hAnsiTheme="majorBidi" w:cstheme="majorBidi"/>
        </w:rPr>
        <w:t>,B</w:t>
      </w:r>
      <w:r w:rsidR="00F04BF9" w:rsidRPr="00F04BF9">
        <w:rPr>
          <w:rFonts w:asciiTheme="majorBidi" w:hAnsiTheme="majorBidi" w:cstheme="majorBidi"/>
        </w:rPr>
        <w:t>eni</w:t>
      </w:r>
      <w:r w:rsidR="0070613E">
        <w:rPr>
          <w:rFonts w:asciiTheme="majorBidi" w:hAnsiTheme="majorBidi" w:cstheme="majorBidi"/>
        </w:rPr>
        <w:t>-S</w:t>
      </w:r>
      <w:r w:rsidR="00F04BF9" w:rsidRPr="00F04BF9">
        <w:rPr>
          <w:rFonts w:asciiTheme="majorBidi" w:hAnsiTheme="majorBidi" w:cstheme="majorBidi"/>
        </w:rPr>
        <w:t>uef</w:t>
      </w:r>
      <w:proofErr w:type="spellEnd"/>
      <w:r w:rsidR="00031E11" w:rsidRPr="0026717F">
        <w:rPr>
          <w:rFonts w:asciiTheme="majorBidi" w:hAnsiTheme="majorBidi" w:cstheme="majorBidi"/>
        </w:rPr>
        <w:tab/>
      </w:r>
      <w:r w:rsidR="00F97FEA" w:rsidRPr="0026717F">
        <w:rPr>
          <w:rFonts w:asciiTheme="majorBidi" w:hAnsiTheme="majorBidi" w:cstheme="majorBidi"/>
        </w:rPr>
        <w:t xml:space="preserve"> </w:t>
      </w:r>
      <w:r w:rsidR="003E798A">
        <w:rPr>
          <w:rFonts w:asciiTheme="majorBidi" w:hAnsiTheme="majorBidi" w:cstheme="majorBidi"/>
        </w:rPr>
        <w:t xml:space="preserve">  </w:t>
      </w:r>
      <w:hyperlink r:id="rId12" w:history="1">
        <w:r w:rsidR="003E798A" w:rsidRPr="00AD5E3B">
          <w:rPr>
            <w:rStyle w:val="Hyperlink"/>
            <w:rFonts w:asciiTheme="majorBidi" w:hAnsiTheme="majorBidi" w:cstheme="majorBidi"/>
          </w:rPr>
          <w:t>https://www.linkedin.com/in/mohamed-gamal-770098327</w:t>
        </w:r>
      </w:hyperlink>
      <w:r w:rsidR="003E798A">
        <w:rPr>
          <w:rFonts w:asciiTheme="majorBidi" w:hAnsiTheme="majorBidi" w:cstheme="majorBidi"/>
        </w:rPr>
        <w:t xml:space="preserve">                      </w:t>
      </w:r>
      <w:hyperlink r:id="rId13" w:history="1">
        <w:r w:rsidR="003E798A" w:rsidRPr="00AD5E3B">
          <w:rPr>
            <w:rStyle w:val="Hyperlink"/>
            <w:rFonts w:asciiTheme="majorBidi" w:hAnsiTheme="majorBidi" w:cstheme="majorBidi"/>
          </w:rPr>
          <w:t>https://github.com/MohammegGamal</w:t>
        </w:r>
      </w:hyperlink>
    </w:p>
    <w:p w14:paraId="26ADA8B1" w14:textId="2CB00126" w:rsidR="00031E11" w:rsidRPr="0026717F" w:rsidRDefault="00031E11" w:rsidP="0026717F">
      <w:pPr>
        <w:ind w:left="-720"/>
        <w:rPr>
          <w:rFonts w:asciiTheme="majorBidi" w:hAnsiTheme="majorBidi" w:cstheme="majorBidi"/>
          <w:sz w:val="16"/>
          <w:szCs w:val="12"/>
        </w:rPr>
      </w:pPr>
      <w:r w:rsidRPr="0026717F">
        <w:rPr>
          <w:rFonts w:asciiTheme="majorBidi" w:hAnsiTheme="majorBidi" w:cstheme="majorBidi"/>
          <w:noProof/>
          <w:sz w:val="16"/>
          <w:szCs w:val="12"/>
        </w:rPr>
        <mc:AlternateContent>
          <mc:Choice Requires="wps">
            <w:drawing>
              <wp:inline distT="0" distB="0" distL="0" distR="0" wp14:anchorId="2FCC9456" wp14:editId="174BB227">
                <wp:extent cx="6858000" cy="0"/>
                <wp:effectExtent l="0" t="0" r="0" b="0"/>
                <wp:docPr id="7" name="Straight Connector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3D53D2A" id="Straight Connector 7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0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" strokecolor="windowText" strokeweight=".5pt">
                <v:stroke joinstyle="miter"/>
                <w10:anchorlock/>
              </v:line>
            </w:pict>
          </mc:Fallback>
        </mc:AlternateContent>
      </w:r>
    </w:p>
    <w:p w14:paraId="5515AE25" w14:textId="38544968" w:rsidR="00A30ED9" w:rsidRPr="0026717F" w:rsidRDefault="001C6EE1" w:rsidP="0026717F">
      <w:pPr>
        <w:pStyle w:val="Subtitle"/>
        <w:rPr>
          <w:rFonts w:asciiTheme="majorBidi" w:hAnsiTheme="majorBidi" w:cstheme="majorBidi"/>
          <w:sz w:val="32"/>
          <w:szCs w:val="20"/>
        </w:rPr>
      </w:pPr>
      <w:r w:rsidRPr="0026717F">
        <w:rPr>
          <w:rFonts w:asciiTheme="majorBidi" w:hAnsiTheme="majorBidi" w:cstheme="majorBidi"/>
          <w:sz w:val="32"/>
          <w:szCs w:val="20"/>
        </w:rPr>
        <w:t>summary</w:t>
      </w:r>
    </w:p>
    <w:p w14:paraId="2083F9B2" w14:textId="26BBDD0B" w:rsidR="001C6EE1" w:rsidRPr="0026717F" w:rsidRDefault="001C6EE1" w:rsidP="0026717F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</w:rPr>
        <w:t>Passionate Front-End Developer skilled in HTML, CSS, JavaScript, and React, with experience in responsive design, UI/UX principles, and cross-browser compatibility. Seeking to contribute to dynamic teams by building modern, user-friendly web applications and applying best practices in performance optimization, Tailwind CSS, and version control (Git/GitHub).</w:t>
      </w:r>
    </w:p>
    <w:p w14:paraId="43ADA7EC" w14:textId="32119E65" w:rsidR="00A0050D" w:rsidRPr="0026717F" w:rsidRDefault="00CF06EC" w:rsidP="005B1E83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  <w:noProof/>
          <w:sz w:val="28"/>
          <w:szCs w:val="24"/>
        </w:rPr>
        <mc:AlternateContent>
          <mc:Choice Requires="wps">
            <w:drawing>
              <wp:inline distT="0" distB="0" distL="0" distR="0" wp14:anchorId="058115CC" wp14:editId="442DE5E9">
                <wp:extent cx="914400" cy="0"/>
                <wp:effectExtent l="0" t="0" r="0" b="0"/>
                <wp:docPr id="1015585728" name="Straight Connector 101558572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2145AA2" id="Straight Connector 10155857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" strokecolor="black [3213]" strokeweight=".5pt">
                <v:stroke joinstyle="miter"/>
                <w10:anchorlock/>
              </v:line>
            </w:pict>
          </mc:Fallback>
        </mc:AlternateContent>
      </w:r>
    </w:p>
    <w:p w14:paraId="6CB5995E" w14:textId="0C6C08D7" w:rsidR="00601B6A" w:rsidRPr="00151D05" w:rsidRDefault="00A0050D" w:rsidP="00151D05">
      <w:pPr>
        <w:pStyle w:val="Subtitle"/>
        <w:rPr>
          <w:rFonts w:asciiTheme="majorBidi" w:hAnsiTheme="majorBidi" w:cstheme="majorBidi"/>
          <w:sz w:val="32"/>
          <w:szCs w:val="20"/>
        </w:rPr>
      </w:pPr>
      <w:r>
        <w:rPr>
          <w:rFonts w:asciiTheme="majorBidi" w:hAnsiTheme="majorBidi" w:cstheme="majorBidi"/>
          <w:sz w:val="32"/>
          <w:szCs w:val="20"/>
        </w:rPr>
        <w:t>Experience</w:t>
      </w:r>
    </w:p>
    <w:p w14:paraId="51722AD2" w14:textId="43F5DBF3" w:rsidR="001C6EE1" w:rsidRPr="0026717F" w:rsidRDefault="00601B6A" w:rsidP="0026717F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</w:rPr>
        <w:t xml:space="preserve">• </w:t>
      </w:r>
      <w:r w:rsidR="001C6EE1" w:rsidRPr="0026717F">
        <w:rPr>
          <w:rFonts w:asciiTheme="majorBidi" w:hAnsiTheme="majorBidi" w:cstheme="majorBidi"/>
        </w:rPr>
        <w:t>DEPI | React Front-End</w:t>
      </w:r>
      <w:r w:rsidR="003D03D9" w:rsidRPr="0026717F">
        <w:rPr>
          <w:rFonts w:asciiTheme="majorBidi" w:hAnsiTheme="majorBidi" w:cstheme="majorBidi"/>
        </w:rPr>
        <w:tab/>
      </w:r>
      <w:r w:rsidR="003D03D9" w:rsidRPr="0026717F">
        <w:rPr>
          <w:rFonts w:asciiTheme="majorBidi" w:hAnsiTheme="majorBidi" w:cstheme="majorBidi"/>
        </w:rPr>
        <w:tab/>
      </w:r>
      <w:r w:rsidR="001C6EE1" w:rsidRPr="0026717F">
        <w:rPr>
          <w:rFonts w:asciiTheme="majorBidi" w:hAnsiTheme="majorBidi" w:cstheme="majorBidi"/>
        </w:rPr>
        <w:t xml:space="preserve">(Jun – </w:t>
      </w:r>
      <w:r w:rsidR="00D341AC">
        <w:rPr>
          <w:rFonts w:asciiTheme="majorBidi" w:hAnsiTheme="majorBidi" w:cstheme="majorBidi"/>
        </w:rPr>
        <w:t>2025</w:t>
      </w:r>
      <w:r w:rsidR="001C6EE1" w:rsidRPr="0026717F">
        <w:rPr>
          <w:rFonts w:asciiTheme="majorBidi" w:hAnsiTheme="majorBidi" w:cstheme="majorBidi"/>
        </w:rPr>
        <w:t>)</w:t>
      </w:r>
      <w:r w:rsidR="00D341AC">
        <w:rPr>
          <w:rFonts w:asciiTheme="majorBidi" w:hAnsiTheme="majorBidi" w:cstheme="majorBidi"/>
        </w:rPr>
        <w:t xml:space="preserve"> (dec-2025)</w:t>
      </w:r>
    </w:p>
    <w:p w14:paraId="2422FF08" w14:textId="3AB7093C" w:rsidR="001C6EE1" w:rsidRPr="0026717F" w:rsidRDefault="001C6EE1" w:rsidP="0026717F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</w:rPr>
        <w:t>Completed a 6-month training program in React Front-End Development</w:t>
      </w:r>
    </w:p>
    <w:p w14:paraId="6D9E8CAD" w14:textId="21A38934" w:rsidR="001C6EE1" w:rsidRPr="0026717F" w:rsidRDefault="001C6EE1" w:rsidP="0026717F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</w:rPr>
        <w:t>With DEPI Covered HTML, CSS, Bootstrap, node.js, UI/UX, React.</w:t>
      </w:r>
    </w:p>
    <w:p w14:paraId="7687C094" w14:textId="17509FA5" w:rsidR="001C6EE1" w:rsidRPr="0026717F" w:rsidRDefault="00BE29B3" w:rsidP="0026717F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</w:rPr>
        <w:t xml:space="preserve">• </w:t>
      </w:r>
      <w:r w:rsidR="001C6EE1" w:rsidRPr="0026717F">
        <w:rPr>
          <w:rFonts w:asciiTheme="majorBidi" w:hAnsiTheme="majorBidi" w:cstheme="majorBidi"/>
        </w:rPr>
        <w:t>Developed multiple personal and team projects during the training, including responsive web</w:t>
      </w:r>
    </w:p>
    <w:p w14:paraId="50F3F828" w14:textId="19D3659C" w:rsidR="001C6EE1" w:rsidRPr="0026717F" w:rsidRDefault="001C6EE1" w:rsidP="0026717F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</w:rPr>
        <w:t>applications and interactive user interfaces.</w:t>
      </w:r>
    </w:p>
    <w:p w14:paraId="3A840341" w14:textId="7ABE689A" w:rsidR="001C6EE1" w:rsidRPr="0026717F" w:rsidRDefault="00BE29B3" w:rsidP="0026717F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</w:rPr>
        <w:t xml:space="preserve">• </w:t>
      </w:r>
      <w:r w:rsidR="001C6EE1" w:rsidRPr="0026717F">
        <w:rPr>
          <w:rFonts w:asciiTheme="majorBidi" w:hAnsiTheme="majorBidi" w:cstheme="majorBidi"/>
        </w:rPr>
        <w:t>Collaborated with peers in real-world simulations, using Git/GitHub for version control and Agile</w:t>
      </w:r>
    </w:p>
    <w:p w14:paraId="757D9D97" w14:textId="5DEDE3B8" w:rsidR="001C6EE1" w:rsidRPr="0026717F" w:rsidRDefault="001C6EE1" w:rsidP="0026717F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</w:rPr>
        <w:t>methodology for task management.</w:t>
      </w:r>
    </w:p>
    <w:p w14:paraId="6F13A6E9" w14:textId="0B09318B" w:rsidR="001C6EE1" w:rsidRPr="0026717F" w:rsidRDefault="00BE29B3" w:rsidP="0026717F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</w:rPr>
        <w:t xml:space="preserve">• </w:t>
      </w:r>
      <w:r w:rsidR="001C6EE1" w:rsidRPr="0026717F">
        <w:rPr>
          <w:rFonts w:asciiTheme="majorBidi" w:hAnsiTheme="majorBidi" w:cstheme="majorBidi"/>
        </w:rPr>
        <w:t>Built dynamic components and single-page applications (SPAs) using JavaScript and React,</w:t>
      </w:r>
    </w:p>
    <w:p w14:paraId="25957E6E" w14:textId="35A4291A" w:rsidR="004C1DA9" w:rsidRPr="0026717F" w:rsidRDefault="001C6EE1" w:rsidP="0026717F">
      <w:pPr>
        <w:rPr>
          <w:rFonts w:asciiTheme="majorBidi" w:hAnsiTheme="majorBidi" w:cstheme="majorBidi"/>
          <w:lang w:bidi="ar-EG"/>
        </w:rPr>
      </w:pPr>
      <w:r w:rsidRPr="0026717F">
        <w:rPr>
          <w:rFonts w:asciiTheme="majorBidi" w:hAnsiTheme="majorBidi" w:cstheme="majorBidi"/>
        </w:rPr>
        <w:t>focusing on performance</w:t>
      </w:r>
      <w:r w:rsidR="006F605D" w:rsidRPr="0026717F">
        <w:rPr>
          <w:rFonts w:asciiTheme="majorBidi" w:hAnsiTheme="majorBidi" w:cstheme="majorBidi"/>
        </w:rPr>
        <w:t>.</w:t>
      </w:r>
    </w:p>
    <w:p w14:paraId="61CFD39F" w14:textId="2886688F" w:rsidR="004C1DA9" w:rsidRPr="0026717F" w:rsidRDefault="004C1DA9" w:rsidP="0026717F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  <w:noProof/>
          <w:sz w:val="28"/>
          <w:szCs w:val="24"/>
        </w:rPr>
        <mc:AlternateContent>
          <mc:Choice Requires="wps">
            <w:drawing>
              <wp:inline distT="0" distB="0" distL="0" distR="0" wp14:anchorId="121B1DFB" wp14:editId="4DFE4E85">
                <wp:extent cx="914400" cy="0"/>
                <wp:effectExtent l="0" t="0" r="0" b="0"/>
                <wp:docPr id="1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9E5578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" strokecolor="black [3213]" strokeweight=".5pt">
                <v:stroke joinstyle="miter"/>
                <w10:anchorlock/>
              </v:line>
            </w:pict>
          </mc:Fallback>
        </mc:AlternateContent>
      </w:r>
    </w:p>
    <w:p w14:paraId="2D539D35" w14:textId="1490FFDD" w:rsidR="00A30ED9" w:rsidRPr="0026717F" w:rsidRDefault="000C59E7" w:rsidP="0026717F">
      <w:pPr>
        <w:pStyle w:val="Subtitle"/>
        <w:rPr>
          <w:rFonts w:asciiTheme="majorBidi" w:hAnsiTheme="majorBidi" w:cstheme="majorBidi"/>
          <w:sz w:val="32"/>
          <w:szCs w:val="20"/>
        </w:rPr>
      </w:pPr>
      <w:r w:rsidRPr="0026717F">
        <w:rPr>
          <w:rFonts w:asciiTheme="majorBidi" w:hAnsiTheme="majorBidi" w:cstheme="majorBidi"/>
          <w:sz w:val="32"/>
          <w:szCs w:val="20"/>
        </w:rPr>
        <w:t>Education</w:t>
      </w:r>
    </w:p>
    <w:p w14:paraId="1EA903C7" w14:textId="480B8D74" w:rsidR="000C59E7" w:rsidRPr="0026717F" w:rsidRDefault="00601B6A" w:rsidP="0026717F">
      <w:pPr>
        <w:rPr>
          <w:rFonts w:asciiTheme="majorBidi" w:hAnsiTheme="majorBidi" w:cstheme="majorBidi"/>
          <w:sz w:val="22"/>
          <w:szCs w:val="18"/>
        </w:rPr>
      </w:pPr>
      <w:r w:rsidRPr="0026717F">
        <w:rPr>
          <w:rFonts w:asciiTheme="majorBidi" w:hAnsiTheme="majorBidi" w:cstheme="majorBidi"/>
        </w:rPr>
        <w:t xml:space="preserve">• </w:t>
      </w:r>
      <w:r w:rsidR="000C59E7" w:rsidRPr="0026717F">
        <w:rPr>
          <w:rFonts w:asciiTheme="majorBidi" w:hAnsiTheme="majorBidi" w:cstheme="majorBidi"/>
          <w:sz w:val="22"/>
          <w:szCs w:val="18"/>
        </w:rPr>
        <w:t>BSNU University – Faculty of Computers and Artificial Intelligence</w:t>
      </w:r>
    </w:p>
    <w:p w14:paraId="78A04B22" w14:textId="309D1AC4" w:rsidR="004C1DA9" w:rsidRPr="0026717F" w:rsidRDefault="000C59E7" w:rsidP="0026717F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  <w:sz w:val="22"/>
          <w:szCs w:val="18"/>
        </w:rPr>
        <w:t>Bachelor’s Degree in Cybersecurity</w:t>
      </w:r>
      <w:r w:rsidR="007A40C1">
        <w:rPr>
          <w:rFonts w:asciiTheme="majorBidi" w:hAnsiTheme="majorBidi" w:cstheme="majorBidi"/>
          <w:sz w:val="22"/>
          <w:szCs w:val="18"/>
        </w:rPr>
        <w:tab/>
        <w:t>(2024-2028)</w:t>
      </w:r>
    </w:p>
    <w:bookmarkStart w:id="1" w:name="_Hlk209774159"/>
    <w:p w14:paraId="043A3A3F" w14:textId="01DF8FE7" w:rsidR="004C1DA9" w:rsidRPr="0026717F" w:rsidRDefault="004C1DA9" w:rsidP="0026717F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  <w:noProof/>
          <w:sz w:val="28"/>
          <w:szCs w:val="24"/>
        </w:rPr>
        <mc:AlternateContent>
          <mc:Choice Requires="wps">
            <w:drawing>
              <wp:inline distT="0" distB="0" distL="0" distR="0" wp14:anchorId="65CE11D6" wp14:editId="301721AE">
                <wp:extent cx="914400" cy="0"/>
                <wp:effectExtent l="0" t="0" r="0" b="0"/>
                <wp:docPr id="2" name="Straight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B4F8920" id="Straight Connector 2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" strokecolor="black [3213]" strokeweight=".5pt">
                <v:stroke joinstyle="miter"/>
                <w10:anchorlock/>
              </v:line>
            </w:pict>
          </mc:Fallback>
        </mc:AlternateContent>
      </w:r>
    </w:p>
    <w:bookmarkEnd w:id="1"/>
    <w:p w14:paraId="7966EFE2" w14:textId="0CF9B47B" w:rsidR="00A30ED9" w:rsidRPr="0026717F" w:rsidRDefault="00CF06EC" w:rsidP="0026717F">
      <w:pPr>
        <w:pStyle w:val="Subtitle"/>
        <w:rPr>
          <w:rFonts w:asciiTheme="majorBidi" w:hAnsiTheme="majorBidi" w:cstheme="majorBidi"/>
          <w:sz w:val="32"/>
          <w:szCs w:val="20"/>
        </w:rPr>
      </w:pPr>
      <w:r w:rsidRPr="0026717F">
        <w:rPr>
          <w:rFonts w:asciiTheme="majorBidi" w:hAnsiTheme="majorBidi" w:cstheme="majorBidi"/>
          <w:sz w:val="32"/>
          <w:szCs w:val="20"/>
        </w:rPr>
        <w:t>Project</w:t>
      </w:r>
      <w:r w:rsidR="00127AFB" w:rsidRPr="0026717F">
        <w:rPr>
          <w:rFonts w:asciiTheme="majorBidi" w:hAnsiTheme="majorBidi" w:cstheme="majorBidi"/>
          <w:sz w:val="32"/>
          <w:szCs w:val="20"/>
        </w:rPr>
        <w:t>s</w:t>
      </w:r>
    </w:p>
    <w:p w14:paraId="6A29006B" w14:textId="01823910" w:rsidR="004E09C3" w:rsidRPr="0026717F" w:rsidRDefault="003E798A" w:rsidP="003E798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1-</w:t>
      </w:r>
      <w:r w:rsidR="00127AFB" w:rsidRPr="0026717F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My-portfolio</w:t>
      </w:r>
      <w:r w:rsidR="00D43BA0">
        <w:rPr>
          <w:rFonts w:asciiTheme="majorBidi" w:hAnsiTheme="majorBidi" w:cstheme="majorBidi"/>
        </w:rPr>
        <w:t>:</w:t>
      </w:r>
      <w:r w:rsidR="006F605D" w:rsidRPr="0026717F">
        <w:rPr>
          <w:rFonts w:asciiTheme="majorBidi" w:hAnsiTheme="majorBidi" w:cstheme="majorBidi"/>
        </w:rPr>
        <w:t xml:space="preserve"> </w:t>
      </w:r>
      <w:hyperlink r:id="rId14" w:history="1">
        <w:r w:rsidRPr="003E798A">
          <w:rPr>
            <w:rStyle w:val="Hyperlink"/>
            <w:b/>
            <w:bCs/>
          </w:rPr>
          <w:t>https://mohammeggamal.github.io/My-Portfolio/</w:t>
        </w:r>
      </w:hyperlink>
      <w:r w:rsidR="003D03D9" w:rsidRPr="0026717F">
        <w:rPr>
          <w:rFonts w:asciiTheme="majorBidi" w:hAnsiTheme="majorBidi" w:cstheme="majorBidi"/>
        </w:rPr>
        <w:tab/>
      </w:r>
    </w:p>
    <w:p w14:paraId="445313AC" w14:textId="3B031D27" w:rsidR="004E09C3" w:rsidRDefault="003E798A" w:rsidP="0028106A">
      <w:pPr>
        <w:rPr>
          <w:lang w:val="en-GB"/>
        </w:rPr>
      </w:pPr>
      <w:r>
        <w:rPr>
          <w:rFonts w:asciiTheme="majorBidi" w:hAnsiTheme="majorBidi" w:cstheme="majorBidi"/>
        </w:rPr>
        <w:t>2-</w:t>
      </w:r>
      <w:r w:rsidR="00127AFB" w:rsidRPr="0026717F">
        <w:rPr>
          <w:rFonts w:asciiTheme="majorBidi" w:hAnsiTheme="majorBidi" w:cstheme="majorBidi"/>
        </w:rPr>
        <w:t xml:space="preserve"> </w:t>
      </w:r>
      <w:proofErr w:type="spellStart"/>
      <w:r w:rsidR="00D43BA0">
        <w:rPr>
          <w:rFonts w:asciiTheme="majorBidi" w:hAnsiTheme="majorBidi" w:cstheme="majorBidi"/>
        </w:rPr>
        <w:t>Mealify</w:t>
      </w:r>
      <w:proofErr w:type="spellEnd"/>
      <w:r w:rsidR="00D43BA0">
        <w:rPr>
          <w:rFonts w:asciiTheme="majorBidi" w:hAnsiTheme="majorBidi" w:cstheme="majorBidi"/>
        </w:rPr>
        <w:t xml:space="preserve">: </w:t>
      </w:r>
      <w:r w:rsidR="004E09C3" w:rsidRPr="0026717F">
        <w:rPr>
          <w:rFonts w:asciiTheme="majorBidi" w:hAnsiTheme="majorBidi" w:cstheme="majorBidi"/>
          <w:rtl/>
          <w:lang w:bidi="ar-EG"/>
        </w:rPr>
        <w:t xml:space="preserve"> </w:t>
      </w:r>
      <w:hyperlink r:id="rId15" w:history="1">
        <w:r w:rsidR="0028106A" w:rsidRPr="0028106A">
          <w:rPr>
            <w:rStyle w:val="Hyperlink"/>
            <w:b/>
            <w:bCs/>
          </w:rPr>
          <w:t>https://mohammeggamal.github.io/Mealify/</w:t>
        </w:r>
      </w:hyperlink>
    </w:p>
    <w:p w14:paraId="4DAB4E3A" w14:textId="2EB3990C" w:rsidR="00D43BA0" w:rsidRPr="00D43BA0" w:rsidRDefault="00D43BA0" w:rsidP="00D43BA0">
      <w:pPr>
        <w:rPr>
          <w:lang w:val="en-GB"/>
        </w:rPr>
      </w:pPr>
      <w:r>
        <w:rPr>
          <w:lang w:val="en-GB"/>
        </w:rPr>
        <w:t xml:space="preserve">3-Business: </w:t>
      </w:r>
      <w:hyperlink r:id="rId16" w:history="1">
        <w:r w:rsidRPr="00D43BA0">
          <w:rPr>
            <w:rStyle w:val="Hyperlink"/>
            <w:b/>
            <w:bCs/>
          </w:rPr>
          <w:t>https://mohammeggamal.github.io/Business/</w:t>
        </w:r>
      </w:hyperlink>
    </w:p>
    <w:p w14:paraId="36E3F4AD" w14:textId="57555A66" w:rsidR="00CF06EC" w:rsidRPr="0026717F" w:rsidRDefault="00CF06EC" w:rsidP="0026717F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  <w:noProof/>
          <w:sz w:val="28"/>
          <w:szCs w:val="24"/>
        </w:rPr>
        <mc:AlternateContent>
          <mc:Choice Requires="wps">
            <w:drawing>
              <wp:inline distT="0" distB="0" distL="0" distR="0" wp14:anchorId="70DE1D6C" wp14:editId="141BA09D">
                <wp:extent cx="914400" cy="0"/>
                <wp:effectExtent l="0" t="0" r="0" b="0"/>
                <wp:docPr id="1663752493" name="Straight Connector 166375249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1E8BED9" id="Straight Connector 1663752493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" strokecolor="black [3213]" strokeweight=".5pt">
                <v:stroke joinstyle="miter"/>
                <w10:anchorlock/>
              </v:line>
            </w:pict>
          </mc:Fallback>
        </mc:AlternateContent>
      </w:r>
    </w:p>
    <w:bookmarkStart w:id="2" w:name="_Hlk209774217"/>
    <w:p w14:paraId="087B1E97" w14:textId="58E5DA31" w:rsidR="00601B6A" w:rsidRPr="00BC6585" w:rsidRDefault="00000000" w:rsidP="00BC6585">
      <w:pPr>
        <w:pStyle w:val="Subtitle"/>
        <w:rPr>
          <w:rFonts w:asciiTheme="majorBidi" w:hAnsiTheme="majorBidi" w:cstheme="majorBidi"/>
          <w:sz w:val="32"/>
          <w:szCs w:val="20"/>
        </w:rPr>
      </w:pPr>
      <w:sdt>
        <w:sdtPr>
          <w:rPr>
            <w:rFonts w:asciiTheme="majorBidi" w:hAnsiTheme="majorBidi" w:cstheme="majorBidi"/>
            <w:sz w:val="32"/>
            <w:szCs w:val="20"/>
          </w:rPr>
          <w:id w:val="872966174"/>
          <w:placeholder>
            <w:docPart w:val="4EBDF210DF60474BA2DE1E9A81FCEC2E"/>
          </w:placeholder>
          <w:temporary/>
          <w:showingPlcHdr/>
          <w15:appearance w15:val="hidden"/>
        </w:sdtPr>
        <w:sdtContent>
          <w:r w:rsidR="004C1DA9" w:rsidRPr="0026717F">
            <w:rPr>
              <w:rFonts w:asciiTheme="majorBidi" w:hAnsiTheme="majorBidi" w:cstheme="majorBidi"/>
              <w:sz w:val="32"/>
              <w:szCs w:val="20"/>
            </w:rPr>
            <w:t>SKILLS</w:t>
          </w:r>
        </w:sdtContent>
      </w:sdt>
      <w:bookmarkEnd w:id="2"/>
    </w:p>
    <w:p w14:paraId="7E8C2699" w14:textId="5B5488C5" w:rsidR="003D03D9" w:rsidRPr="0026717F" w:rsidRDefault="00DC0B29" w:rsidP="0026717F">
      <w:pPr>
        <w:pStyle w:val="Skills"/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</w:rPr>
        <w:t>Technical Skills</w:t>
      </w:r>
      <w:r w:rsidR="00F97FEA" w:rsidRPr="0026717F">
        <w:rPr>
          <w:rFonts w:asciiTheme="majorBidi" w:hAnsiTheme="majorBidi" w:cstheme="majorBidi"/>
        </w:rPr>
        <w:t>:</w:t>
      </w:r>
    </w:p>
    <w:p w14:paraId="53403EA5" w14:textId="26A5D210" w:rsidR="001C6EE1" w:rsidRPr="0026717F" w:rsidRDefault="0028106A" w:rsidP="0026717F">
      <w:pPr>
        <w:pStyle w:val="Skills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=&gt;</w:t>
      </w:r>
      <w:r w:rsidR="008215AA" w:rsidRPr="0026717F">
        <w:rPr>
          <w:rFonts w:asciiTheme="majorBidi" w:hAnsiTheme="majorBidi" w:cstheme="majorBidi"/>
        </w:rPr>
        <w:t xml:space="preserve"> </w:t>
      </w:r>
      <w:r w:rsidR="001C6EE1" w:rsidRPr="0026717F">
        <w:rPr>
          <w:rFonts w:asciiTheme="majorBidi" w:hAnsiTheme="majorBidi" w:cstheme="majorBidi"/>
        </w:rPr>
        <w:t xml:space="preserve">HTML </w:t>
      </w:r>
      <w:r>
        <w:rPr>
          <w:rFonts w:asciiTheme="majorBidi" w:hAnsiTheme="majorBidi" w:cstheme="majorBidi"/>
        </w:rPr>
        <w:t>-</w:t>
      </w:r>
      <w:r w:rsidR="008215AA" w:rsidRPr="0026717F">
        <w:rPr>
          <w:rFonts w:asciiTheme="majorBidi" w:hAnsiTheme="majorBidi" w:cstheme="majorBidi"/>
        </w:rPr>
        <w:t xml:space="preserve"> </w:t>
      </w:r>
      <w:r w:rsidR="003D03D9" w:rsidRPr="0026717F">
        <w:rPr>
          <w:rFonts w:asciiTheme="majorBidi" w:hAnsiTheme="majorBidi" w:cstheme="majorBidi"/>
        </w:rPr>
        <w:t>C</w:t>
      </w:r>
      <w:r w:rsidR="00347FD0" w:rsidRPr="0026717F">
        <w:rPr>
          <w:rFonts w:asciiTheme="majorBidi" w:hAnsiTheme="majorBidi" w:cstheme="majorBidi"/>
        </w:rPr>
        <w:t>SS</w:t>
      </w:r>
      <w:r w:rsidR="001C6EE1" w:rsidRPr="0026717F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-</w:t>
      </w:r>
      <w:r w:rsidR="008215AA" w:rsidRPr="0026717F">
        <w:rPr>
          <w:rFonts w:asciiTheme="majorBidi" w:hAnsiTheme="majorBidi" w:cstheme="majorBidi"/>
        </w:rPr>
        <w:t xml:space="preserve"> </w:t>
      </w:r>
      <w:r w:rsidR="003D03D9" w:rsidRPr="0026717F">
        <w:rPr>
          <w:rFonts w:asciiTheme="majorBidi" w:hAnsiTheme="majorBidi" w:cstheme="majorBidi"/>
        </w:rPr>
        <w:t>J</w:t>
      </w:r>
      <w:r w:rsidR="006F605D" w:rsidRPr="0026717F">
        <w:rPr>
          <w:rFonts w:asciiTheme="majorBidi" w:hAnsiTheme="majorBidi" w:cstheme="majorBidi"/>
        </w:rPr>
        <w:t>ava</w:t>
      </w:r>
      <w:r w:rsidR="00F97FEA" w:rsidRPr="0026717F">
        <w:rPr>
          <w:rFonts w:asciiTheme="majorBidi" w:hAnsiTheme="majorBidi" w:cstheme="majorBidi"/>
        </w:rPr>
        <w:t xml:space="preserve"> </w:t>
      </w:r>
      <w:r w:rsidR="006F605D" w:rsidRPr="0026717F">
        <w:rPr>
          <w:rFonts w:asciiTheme="majorBidi" w:hAnsiTheme="majorBidi" w:cstheme="majorBidi"/>
        </w:rPr>
        <w:t>script</w:t>
      </w:r>
      <w:r w:rsidR="001C6EE1" w:rsidRPr="0026717F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-</w:t>
      </w:r>
      <w:r w:rsidR="008215AA" w:rsidRPr="0026717F">
        <w:rPr>
          <w:rFonts w:asciiTheme="majorBidi" w:hAnsiTheme="majorBidi" w:cstheme="majorBidi"/>
        </w:rPr>
        <w:t xml:space="preserve"> </w:t>
      </w:r>
      <w:r w:rsidR="001C6EE1" w:rsidRPr="0026717F">
        <w:rPr>
          <w:rFonts w:asciiTheme="majorBidi" w:hAnsiTheme="majorBidi" w:cstheme="majorBidi"/>
        </w:rPr>
        <w:t>Bootstra</w:t>
      </w:r>
      <w:r w:rsidR="006F605D" w:rsidRPr="0026717F">
        <w:rPr>
          <w:rFonts w:asciiTheme="majorBidi" w:hAnsiTheme="majorBidi" w:cstheme="majorBidi"/>
        </w:rPr>
        <w:t>p</w:t>
      </w:r>
      <w:r w:rsidR="00CF06EC" w:rsidRPr="0026717F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-</w:t>
      </w:r>
      <w:r w:rsidR="008215AA" w:rsidRPr="0026717F">
        <w:rPr>
          <w:rFonts w:asciiTheme="majorBidi" w:hAnsiTheme="majorBidi" w:cstheme="majorBidi"/>
        </w:rPr>
        <w:t xml:space="preserve"> </w:t>
      </w:r>
      <w:r w:rsidR="001C6EE1" w:rsidRPr="0026717F">
        <w:rPr>
          <w:rFonts w:asciiTheme="majorBidi" w:hAnsiTheme="majorBidi" w:cstheme="majorBidi"/>
        </w:rPr>
        <w:t>React</w:t>
      </w:r>
      <w:r w:rsidR="003D03D9" w:rsidRPr="0026717F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-</w:t>
      </w:r>
      <w:r w:rsidR="008215AA" w:rsidRPr="0026717F">
        <w:rPr>
          <w:rFonts w:asciiTheme="majorBidi" w:hAnsiTheme="majorBidi" w:cstheme="majorBidi"/>
        </w:rPr>
        <w:t xml:space="preserve"> </w:t>
      </w:r>
      <w:r w:rsidR="001C6EE1" w:rsidRPr="0026717F">
        <w:rPr>
          <w:rFonts w:asciiTheme="majorBidi" w:hAnsiTheme="majorBidi" w:cstheme="majorBidi"/>
        </w:rPr>
        <w:t>Git &amp;</w:t>
      </w:r>
      <w:r w:rsidR="00CF06EC" w:rsidRPr="0026717F">
        <w:rPr>
          <w:rFonts w:asciiTheme="majorBidi" w:hAnsiTheme="majorBidi" w:cstheme="majorBidi"/>
        </w:rPr>
        <w:t xml:space="preserve"> </w:t>
      </w:r>
      <w:r w:rsidR="00F97FEA" w:rsidRPr="0026717F">
        <w:rPr>
          <w:rFonts w:asciiTheme="majorBidi" w:hAnsiTheme="majorBidi" w:cstheme="majorBidi"/>
        </w:rPr>
        <w:t>GitHub</w:t>
      </w:r>
    </w:p>
    <w:p w14:paraId="4D55F749" w14:textId="7165E5BF" w:rsidR="00CF06EC" w:rsidRPr="0026717F" w:rsidRDefault="00CF06EC" w:rsidP="0026717F">
      <w:pPr>
        <w:pStyle w:val="Skills"/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</w:rPr>
        <w:t>Soft skills</w:t>
      </w:r>
      <w:r w:rsidR="00F97FEA" w:rsidRPr="0026717F">
        <w:rPr>
          <w:rFonts w:asciiTheme="majorBidi" w:hAnsiTheme="majorBidi" w:cstheme="majorBidi"/>
        </w:rPr>
        <w:t>:</w:t>
      </w:r>
    </w:p>
    <w:p w14:paraId="478FEC8B" w14:textId="039C81AB" w:rsidR="00BC6585" w:rsidRPr="0026717F" w:rsidRDefault="0028106A" w:rsidP="00BC6585">
      <w:pPr>
        <w:pStyle w:val="Skills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=&gt;</w:t>
      </w:r>
      <w:r w:rsidR="008215AA" w:rsidRPr="0026717F">
        <w:rPr>
          <w:rFonts w:asciiTheme="majorBidi" w:hAnsiTheme="majorBidi" w:cstheme="majorBidi"/>
        </w:rPr>
        <w:t xml:space="preserve"> </w:t>
      </w:r>
      <w:r w:rsidR="00CF06EC" w:rsidRPr="0026717F">
        <w:rPr>
          <w:rFonts w:asciiTheme="majorBidi" w:hAnsiTheme="majorBidi" w:cstheme="majorBidi"/>
        </w:rPr>
        <w:t xml:space="preserve">Time management </w:t>
      </w:r>
      <w:r>
        <w:rPr>
          <w:rFonts w:asciiTheme="majorBidi" w:hAnsiTheme="majorBidi" w:cstheme="majorBidi"/>
        </w:rPr>
        <w:t>-</w:t>
      </w:r>
      <w:r w:rsidR="008215AA" w:rsidRPr="0026717F">
        <w:rPr>
          <w:rFonts w:asciiTheme="majorBidi" w:hAnsiTheme="majorBidi" w:cstheme="majorBidi"/>
        </w:rPr>
        <w:t xml:space="preserve"> </w:t>
      </w:r>
      <w:r w:rsidR="00CF06EC" w:rsidRPr="0026717F">
        <w:rPr>
          <w:rFonts w:asciiTheme="majorBidi" w:hAnsiTheme="majorBidi" w:cstheme="majorBidi"/>
        </w:rPr>
        <w:t>communication</w:t>
      </w:r>
      <w:r w:rsidR="003D03D9" w:rsidRPr="0026717F">
        <w:rPr>
          <w:rFonts w:asciiTheme="majorBidi" w:hAnsiTheme="majorBidi" w:cstheme="majorBidi"/>
        </w:rPr>
        <w:t xml:space="preserve"> </w:t>
      </w:r>
      <w:r w:rsidR="00CF06EC" w:rsidRPr="0026717F">
        <w:rPr>
          <w:rFonts w:asciiTheme="majorBidi" w:hAnsiTheme="majorBidi" w:cstheme="majorBidi"/>
        </w:rPr>
        <w:t xml:space="preserve">skills </w:t>
      </w:r>
      <w:r>
        <w:rPr>
          <w:rFonts w:asciiTheme="majorBidi" w:hAnsiTheme="majorBidi" w:cstheme="majorBidi"/>
        </w:rPr>
        <w:t>-</w:t>
      </w:r>
      <w:r w:rsidR="008215AA" w:rsidRPr="0026717F">
        <w:rPr>
          <w:rFonts w:asciiTheme="majorBidi" w:hAnsiTheme="majorBidi" w:cstheme="majorBidi"/>
        </w:rPr>
        <w:t xml:space="preserve"> </w:t>
      </w:r>
      <w:r w:rsidR="00CF06EC" w:rsidRPr="0026717F">
        <w:rPr>
          <w:rFonts w:asciiTheme="majorBidi" w:hAnsiTheme="majorBidi" w:cstheme="majorBidi"/>
        </w:rPr>
        <w:t>Leadership</w:t>
      </w:r>
      <w:r w:rsidR="00C404D7" w:rsidRPr="0026717F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-</w:t>
      </w:r>
      <w:r w:rsidR="008215AA" w:rsidRPr="0026717F">
        <w:rPr>
          <w:rFonts w:asciiTheme="majorBidi" w:hAnsiTheme="majorBidi" w:cstheme="majorBidi"/>
        </w:rPr>
        <w:t xml:space="preserve"> </w:t>
      </w:r>
      <w:r w:rsidR="00C404D7" w:rsidRPr="0026717F">
        <w:rPr>
          <w:rFonts w:asciiTheme="majorBidi" w:hAnsiTheme="majorBidi" w:cstheme="majorBidi"/>
        </w:rPr>
        <w:t xml:space="preserve">Team </w:t>
      </w:r>
      <w:r w:rsidR="003D03D9" w:rsidRPr="0026717F">
        <w:rPr>
          <w:rFonts w:asciiTheme="majorBidi" w:hAnsiTheme="majorBidi" w:cstheme="majorBidi"/>
        </w:rPr>
        <w:t>management</w:t>
      </w:r>
      <w:bookmarkEnd w:id="0"/>
      <w:r w:rsidR="00BC6585">
        <w:rPr>
          <w:rFonts w:asciiTheme="majorBidi" w:hAnsiTheme="majorBidi" w:cstheme="majorBidi"/>
        </w:rPr>
        <w:t xml:space="preserve"> </w:t>
      </w:r>
    </w:p>
    <w:p w14:paraId="56039D53" w14:textId="1202D9CB" w:rsidR="00C404D7" w:rsidRPr="0026717F" w:rsidRDefault="00C404D7" w:rsidP="0026717F">
      <w:pPr>
        <w:pStyle w:val="Skills"/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  <w:noProof/>
          <w:sz w:val="28"/>
          <w:szCs w:val="24"/>
        </w:rPr>
        <mc:AlternateContent>
          <mc:Choice Requires="wps">
            <w:drawing>
              <wp:inline distT="0" distB="0" distL="0" distR="0" wp14:anchorId="4E8D07AF" wp14:editId="136CA1F0">
                <wp:extent cx="914400" cy="0"/>
                <wp:effectExtent l="0" t="0" r="0" b="0"/>
                <wp:docPr id="1956040026" name="Straight Connector 195604002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4C3FE1A" id="Straight Connector 1956040026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" strokecolor="black [3213]" strokeweight=".5pt">
                <v:stroke joinstyle="miter"/>
                <w10:anchorlock/>
              </v:line>
            </w:pict>
          </mc:Fallback>
        </mc:AlternateContent>
      </w:r>
    </w:p>
    <w:p w14:paraId="59AB5F89" w14:textId="1E7CF565" w:rsidR="008215AA" w:rsidRPr="0026717F" w:rsidRDefault="00C404D7" w:rsidP="0026717F">
      <w:pPr>
        <w:rPr>
          <w:rFonts w:asciiTheme="majorBidi" w:hAnsiTheme="majorBidi" w:cstheme="majorBidi"/>
          <w:b/>
          <w:caps/>
          <w:spacing w:val="20"/>
          <w:sz w:val="32"/>
          <w:szCs w:val="20"/>
        </w:rPr>
      </w:pPr>
      <w:r w:rsidRPr="0026717F">
        <w:rPr>
          <w:rFonts w:asciiTheme="majorBidi" w:hAnsiTheme="majorBidi" w:cstheme="majorBidi"/>
          <w:b/>
          <w:caps/>
          <w:spacing w:val="20"/>
          <w:sz w:val="32"/>
          <w:szCs w:val="20"/>
        </w:rPr>
        <w:t>language</w:t>
      </w:r>
      <w:r w:rsidR="008215AA" w:rsidRPr="0026717F">
        <w:rPr>
          <w:rFonts w:asciiTheme="majorBidi" w:hAnsiTheme="majorBidi" w:cstheme="majorBidi"/>
          <w:b/>
          <w:caps/>
          <w:spacing w:val="20"/>
          <w:sz w:val="32"/>
          <w:szCs w:val="20"/>
        </w:rPr>
        <w:t>s</w:t>
      </w:r>
    </w:p>
    <w:p w14:paraId="66808B88" w14:textId="6306543F" w:rsidR="00C404D7" w:rsidRPr="0026717F" w:rsidRDefault="00C404D7" w:rsidP="0028106A">
      <w:pPr>
        <w:rPr>
          <w:rFonts w:asciiTheme="majorBidi" w:hAnsiTheme="majorBidi" w:cstheme="majorBidi"/>
        </w:rPr>
      </w:pPr>
      <w:r w:rsidRPr="0026717F">
        <w:rPr>
          <w:rFonts w:asciiTheme="majorBidi" w:hAnsiTheme="majorBidi" w:cstheme="majorBidi"/>
        </w:rPr>
        <w:t>•</w:t>
      </w:r>
      <w:r w:rsidR="008215AA" w:rsidRPr="0026717F">
        <w:rPr>
          <w:rFonts w:asciiTheme="majorBidi" w:hAnsiTheme="majorBidi" w:cstheme="majorBidi"/>
        </w:rPr>
        <w:t xml:space="preserve"> </w:t>
      </w:r>
      <w:r w:rsidRPr="0026717F">
        <w:rPr>
          <w:rFonts w:asciiTheme="majorBidi" w:hAnsiTheme="majorBidi" w:cstheme="majorBidi"/>
        </w:rPr>
        <w:t xml:space="preserve">Arabic </w:t>
      </w:r>
      <w:r w:rsidR="0028106A">
        <w:rPr>
          <w:rFonts w:asciiTheme="majorBidi" w:hAnsiTheme="majorBidi" w:cstheme="majorBidi"/>
        </w:rPr>
        <w:t xml:space="preserve">          </w:t>
      </w:r>
      <w:r w:rsidR="00BC6585" w:rsidRPr="0026717F">
        <w:rPr>
          <w:rFonts w:asciiTheme="majorBidi" w:hAnsiTheme="majorBidi" w:cstheme="majorBidi"/>
        </w:rPr>
        <w:t>• English</w:t>
      </w:r>
    </w:p>
    <w:sectPr w:rsidR="00C404D7" w:rsidRPr="0026717F" w:rsidSect="00031E11">
      <w:footerReference w:type="default" r:id="rId17"/>
      <w:pgSz w:w="12240" w:h="15840"/>
      <w:pgMar w:top="864" w:right="1440" w:bottom="288" w:left="1440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07CCE" w14:textId="77777777" w:rsidR="00BC605F" w:rsidRDefault="00BC605F" w:rsidP="002F6CB9">
      <w:pPr>
        <w:spacing w:line="240" w:lineRule="auto"/>
      </w:pPr>
      <w:r>
        <w:separator/>
      </w:r>
    </w:p>
  </w:endnote>
  <w:endnote w:type="continuationSeparator" w:id="0">
    <w:p w14:paraId="183430C5" w14:textId="77777777" w:rsidR="00BC605F" w:rsidRDefault="00BC605F" w:rsidP="002F6C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4EEAF" w14:textId="7D99CDEE" w:rsidR="00185237" w:rsidRPr="00F7157D" w:rsidRDefault="00185237" w:rsidP="00D649DF">
    <w:pPr>
      <w:tabs>
        <w:tab w:val="left" w:pos="2880"/>
      </w:tabs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E41E4" w14:textId="77777777" w:rsidR="00BC605F" w:rsidRDefault="00BC605F" w:rsidP="002F6CB9">
      <w:pPr>
        <w:spacing w:line="240" w:lineRule="auto"/>
      </w:pPr>
      <w:r>
        <w:separator/>
      </w:r>
    </w:p>
  </w:footnote>
  <w:footnote w:type="continuationSeparator" w:id="0">
    <w:p w14:paraId="4FE5AFA0" w14:textId="77777777" w:rsidR="00BC605F" w:rsidRDefault="00BC605F" w:rsidP="002F6C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44470856">
    <w:abstractNumId w:val="3"/>
  </w:num>
  <w:num w:numId="2" w16cid:durableId="549196634">
    <w:abstractNumId w:val="5"/>
  </w:num>
  <w:num w:numId="3" w16cid:durableId="1422919832">
    <w:abstractNumId w:val="4"/>
  </w:num>
  <w:num w:numId="4" w16cid:durableId="2071682557">
    <w:abstractNumId w:val="1"/>
  </w:num>
  <w:num w:numId="5" w16cid:durableId="1542015606">
    <w:abstractNumId w:val="2"/>
  </w:num>
  <w:num w:numId="6" w16cid:durableId="80369196">
    <w:abstractNumId w:val="6"/>
  </w:num>
  <w:num w:numId="7" w16cid:durableId="5008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3F"/>
    <w:rsid w:val="000041FC"/>
    <w:rsid w:val="00031E11"/>
    <w:rsid w:val="0004371C"/>
    <w:rsid w:val="00047507"/>
    <w:rsid w:val="000746AE"/>
    <w:rsid w:val="00097D61"/>
    <w:rsid w:val="000A3B87"/>
    <w:rsid w:val="000C59E7"/>
    <w:rsid w:val="000D2A61"/>
    <w:rsid w:val="000E2956"/>
    <w:rsid w:val="000E6EC4"/>
    <w:rsid w:val="000F409D"/>
    <w:rsid w:val="001015E3"/>
    <w:rsid w:val="00101F80"/>
    <w:rsid w:val="0011139B"/>
    <w:rsid w:val="00127AFB"/>
    <w:rsid w:val="00150E23"/>
    <w:rsid w:val="00151D05"/>
    <w:rsid w:val="00157B6C"/>
    <w:rsid w:val="00185237"/>
    <w:rsid w:val="00196E12"/>
    <w:rsid w:val="001C6EE1"/>
    <w:rsid w:val="00212436"/>
    <w:rsid w:val="0023785C"/>
    <w:rsid w:val="00254C21"/>
    <w:rsid w:val="00256C9B"/>
    <w:rsid w:val="0026717F"/>
    <w:rsid w:val="00271A92"/>
    <w:rsid w:val="0028106A"/>
    <w:rsid w:val="00292A11"/>
    <w:rsid w:val="002B32CA"/>
    <w:rsid w:val="002C21CC"/>
    <w:rsid w:val="002C378E"/>
    <w:rsid w:val="002E1336"/>
    <w:rsid w:val="002F6CB9"/>
    <w:rsid w:val="00303FDC"/>
    <w:rsid w:val="00335B55"/>
    <w:rsid w:val="00340C75"/>
    <w:rsid w:val="00347FD0"/>
    <w:rsid w:val="0036765D"/>
    <w:rsid w:val="00377519"/>
    <w:rsid w:val="00390248"/>
    <w:rsid w:val="00395D3E"/>
    <w:rsid w:val="003A70F8"/>
    <w:rsid w:val="003C7439"/>
    <w:rsid w:val="003D03D9"/>
    <w:rsid w:val="003E63C1"/>
    <w:rsid w:val="003E6D64"/>
    <w:rsid w:val="003E798A"/>
    <w:rsid w:val="00407F3F"/>
    <w:rsid w:val="00410F37"/>
    <w:rsid w:val="004118E9"/>
    <w:rsid w:val="00445E3A"/>
    <w:rsid w:val="0046736A"/>
    <w:rsid w:val="00496677"/>
    <w:rsid w:val="00497CE6"/>
    <w:rsid w:val="004A389E"/>
    <w:rsid w:val="004B0D77"/>
    <w:rsid w:val="004C1DA9"/>
    <w:rsid w:val="004D491A"/>
    <w:rsid w:val="004D7316"/>
    <w:rsid w:val="004E09C3"/>
    <w:rsid w:val="0050310A"/>
    <w:rsid w:val="00515E21"/>
    <w:rsid w:val="005342F1"/>
    <w:rsid w:val="005666B9"/>
    <w:rsid w:val="0059022C"/>
    <w:rsid w:val="005A001B"/>
    <w:rsid w:val="005A05E2"/>
    <w:rsid w:val="005A4739"/>
    <w:rsid w:val="005B1E83"/>
    <w:rsid w:val="005D3B3A"/>
    <w:rsid w:val="005D49CA"/>
    <w:rsid w:val="005E2A9D"/>
    <w:rsid w:val="005E408E"/>
    <w:rsid w:val="00601B6A"/>
    <w:rsid w:val="0062360F"/>
    <w:rsid w:val="00625729"/>
    <w:rsid w:val="0064392B"/>
    <w:rsid w:val="006450C1"/>
    <w:rsid w:val="00647D8C"/>
    <w:rsid w:val="00653945"/>
    <w:rsid w:val="00673037"/>
    <w:rsid w:val="006B3BC2"/>
    <w:rsid w:val="006D7376"/>
    <w:rsid w:val="006F4142"/>
    <w:rsid w:val="006F605D"/>
    <w:rsid w:val="0070452B"/>
    <w:rsid w:val="00705D7F"/>
    <w:rsid w:val="0070613E"/>
    <w:rsid w:val="007114E1"/>
    <w:rsid w:val="00740EE4"/>
    <w:rsid w:val="007466F4"/>
    <w:rsid w:val="00765078"/>
    <w:rsid w:val="00785436"/>
    <w:rsid w:val="007A242C"/>
    <w:rsid w:val="007A40C1"/>
    <w:rsid w:val="007B6AC9"/>
    <w:rsid w:val="007C0CF2"/>
    <w:rsid w:val="007C74B7"/>
    <w:rsid w:val="007D294F"/>
    <w:rsid w:val="007D5249"/>
    <w:rsid w:val="007E2782"/>
    <w:rsid w:val="007F4D8C"/>
    <w:rsid w:val="007F65E1"/>
    <w:rsid w:val="007F6801"/>
    <w:rsid w:val="00817608"/>
    <w:rsid w:val="00817E2C"/>
    <w:rsid w:val="008215AA"/>
    <w:rsid w:val="00822F71"/>
    <w:rsid w:val="00831F77"/>
    <w:rsid w:val="00851431"/>
    <w:rsid w:val="008539E9"/>
    <w:rsid w:val="0086291E"/>
    <w:rsid w:val="008746CC"/>
    <w:rsid w:val="008C3C98"/>
    <w:rsid w:val="008F5EFB"/>
    <w:rsid w:val="008F64E8"/>
    <w:rsid w:val="009111F2"/>
    <w:rsid w:val="00943C25"/>
    <w:rsid w:val="00990AFF"/>
    <w:rsid w:val="00997316"/>
    <w:rsid w:val="009A2009"/>
    <w:rsid w:val="009A6B1E"/>
    <w:rsid w:val="009C09FE"/>
    <w:rsid w:val="009C1962"/>
    <w:rsid w:val="00A0050D"/>
    <w:rsid w:val="00A30ED9"/>
    <w:rsid w:val="00A635D5"/>
    <w:rsid w:val="00A67C6F"/>
    <w:rsid w:val="00A81573"/>
    <w:rsid w:val="00A82D03"/>
    <w:rsid w:val="00A831EA"/>
    <w:rsid w:val="00A853BA"/>
    <w:rsid w:val="00AB7BE8"/>
    <w:rsid w:val="00AD4A7D"/>
    <w:rsid w:val="00AD74A8"/>
    <w:rsid w:val="00AE17C6"/>
    <w:rsid w:val="00B16138"/>
    <w:rsid w:val="00B508D6"/>
    <w:rsid w:val="00B62A64"/>
    <w:rsid w:val="00B63E35"/>
    <w:rsid w:val="00B80EE9"/>
    <w:rsid w:val="00BA10B5"/>
    <w:rsid w:val="00BB4551"/>
    <w:rsid w:val="00BC0E27"/>
    <w:rsid w:val="00BC131B"/>
    <w:rsid w:val="00BC3C1B"/>
    <w:rsid w:val="00BC605F"/>
    <w:rsid w:val="00BC6585"/>
    <w:rsid w:val="00BD4027"/>
    <w:rsid w:val="00BE29B3"/>
    <w:rsid w:val="00BE32AE"/>
    <w:rsid w:val="00BF5CCF"/>
    <w:rsid w:val="00C039FA"/>
    <w:rsid w:val="00C118C7"/>
    <w:rsid w:val="00C3731A"/>
    <w:rsid w:val="00C404D7"/>
    <w:rsid w:val="00C52791"/>
    <w:rsid w:val="00C764ED"/>
    <w:rsid w:val="00C8183F"/>
    <w:rsid w:val="00C83E97"/>
    <w:rsid w:val="00CD5690"/>
    <w:rsid w:val="00CE26DB"/>
    <w:rsid w:val="00CF06EC"/>
    <w:rsid w:val="00CF4208"/>
    <w:rsid w:val="00D103FF"/>
    <w:rsid w:val="00D341AC"/>
    <w:rsid w:val="00D4213D"/>
    <w:rsid w:val="00D43BA0"/>
    <w:rsid w:val="00D5552B"/>
    <w:rsid w:val="00D62F82"/>
    <w:rsid w:val="00D649DF"/>
    <w:rsid w:val="00D65EE7"/>
    <w:rsid w:val="00D81E79"/>
    <w:rsid w:val="00D87E03"/>
    <w:rsid w:val="00D92D79"/>
    <w:rsid w:val="00DB29DA"/>
    <w:rsid w:val="00DC0B29"/>
    <w:rsid w:val="00DC423D"/>
    <w:rsid w:val="00DE00E5"/>
    <w:rsid w:val="00DE2701"/>
    <w:rsid w:val="00E40C3C"/>
    <w:rsid w:val="00E4557E"/>
    <w:rsid w:val="00E6525B"/>
    <w:rsid w:val="00E8269A"/>
    <w:rsid w:val="00E97CB2"/>
    <w:rsid w:val="00EA31B4"/>
    <w:rsid w:val="00EC5870"/>
    <w:rsid w:val="00ED6E70"/>
    <w:rsid w:val="00EE28BB"/>
    <w:rsid w:val="00EE5BEC"/>
    <w:rsid w:val="00EF10F2"/>
    <w:rsid w:val="00EF4104"/>
    <w:rsid w:val="00F04BF9"/>
    <w:rsid w:val="00F31058"/>
    <w:rsid w:val="00F41ACF"/>
    <w:rsid w:val="00F5689F"/>
    <w:rsid w:val="00F60937"/>
    <w:rsid w:val="00F62D72"/>
    <w:rsid w:val="00F7064C"/>
    <w:rsid w:val="00F7157D"/>
    <w:rsid w:val="00F95AF2"/>
    <w:rsid w:val="00F97FEA"/>
    <w:rsid w:val="00FA1EEA"/>
    <w:rsid w:val="00FB58C7"/>
    <w:rsid w:val="00FC533E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283DAB2"/>
  <w15:docId w15:val="{0F87FC77-C0B0-4A2D-AAE4-C3066E4FF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870"/>
    <w:pPr>
      <w:spacing w:line="312" w:lineRule="auto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1DA9"/>
    <w:pPr>
      <w:spacing w:after="240" w:line="240" w:lineRule="auto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4C1DA9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31E11"/>
    <w:pPr>
      <w:tabs>
        <w:tab w:val="left" w:pos="720"/>
      </w:tabs>
      <w:spacing w:after="360" w:line="720" w:lineRule="exact"/>
      <w:outlineLvl w:val="0"/>
    </w:pPr>
    <w:rPr>
      <w:rFonts w:asciiTheme="majorHAnsi" w:hAnsiTheme="majorHAnsi"/>
      <w:b/>
      <w:color w:val="000000" w:themeColor="text1"/>
      <w:spacing w:val="8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031E11"/>
    <w:rPr>
      <w:rFonts w:asciiTheme="majorHAnsi" w:eastAsia="Arial" w:hAnsiTheme="majorHAnsi" w:cs="Arial"/>
      <w:b/>
      <w:color w:val="000000" w:themeColor="text1"/>
      <w:spacing w:val="8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F62D72"/>
    <w:pPr>
      <w:spacing w:line="240" w:lineRule="auto"/>
      <w:outlineLvl w:val="1"/>
    </w:pPr>
    <w:rPr>
      <w:rFonts w:asciiTheme="majorHAnsi" w:hAnsiTheme="majorHAnsi"/>
      <w:b/>
      <w:caps/>
      <w:spacing w:val="2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62D72"/>
    <w:rPr>
      <w:rFonts w:asciiTheme="majorHAnsi" w:eastAsia="Arial" w:hAnsiTheme="majorHAnsi" w:cs="Arial"/>
      <w:b/>
      <w:caps/>
      <w:spacing w:val="20"/>
      <w:sz w:val="24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031E11"/>
    <w:pPr>
      <w:tabs>
        <w:tab w:val="left" w:pos="720"/>
        <w:tab w:val="left" w:pos="4320"/>
        <w:tab w:val="left" w:pos="7920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1C6EE1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E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1F77"/>
    <w:rPr>
      <w:color w:val="AA588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ohammegGamal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mohamed-gamal-770098327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mohammeggamal.github.io/Business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gamal4112006@gmai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mohammeggamal.github.io/Mealify/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mohammeggamal.github.io/My-Portfolio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BDF210DF60474BA2DE1E9A81FCE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D0498-5776-43BC-953D-AC64E2576377}"/>
      </w:docPartPr>
      <w:docPartBody>
        <w:p w:rsidR="00CA5366" w:rsidRDefault="00CA5366" w:rsidP="004069EC">
          <w:pPr>
            <w:pStyle w:val="4EBDF210DF60474BA2DE1E9A81FCEC2E"/>
          </w:pPr>
          <w:r w:rsidRPr="00802B72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821"/>
    <w:rsid w:val="0002679F"/>
    <w:rsid w:val="00097D61"/>
    <w:rsid w:val="000F329A"/>
    <w:rsid w:val="0011139B"/>
    <w:rsid w:val="00182F7B"/>
    <w:rsid w:val="00203437"/>
    <w:rsid w:val="00280D38"/>
    <w:rsid w:val="002E1336"/>
    <w:rsid w:val="00305298"/>
    <w:rsid w:val="00395D3E"/>
    <w:rsid w:val="003C7439"/>
    <w:rsid w:val="004069EC"/>
    <w:rsid w:val="004118E9"/>
    <w:rsid w:val="004701AA"/>
    <w:rsid w:val="005C7AC9"/>
    <w:rsid w:val="0067289A"/>
    <w:rsid w:val="00676655"/>
    <w:rsid w:val="006B67B6"/>
    <w:rsid w:val="007114E1"/>
    <w:rsid w:val="007D5F2F"/>
    <w:rsid w:val="007F65E1"/>
    <w:rsid w:val="008746CC"/>
    <w:rsid w:val="00895D93"/>
    <w:rsid w:val="00931F2E"/>
    <w:rsid w:val="00A02708"/>
    <w:rsid w:val="00BD21F0"/>
    <w:rsid w:val="00C039FA"/>
    <w:rsid w:val="00C3731A"/>
    <w:rsid w:val="00CA5366"/>
    <w:rsid w:val="00D72668"/>
    <w:rsid w:val="00DE00E5"/>
    <w:rsid w:val="00EF4104"/>
    <w:rsid w:val="00F34821"/>
    <w:rsid w:val="00F65A71"/>
    <w:rsid w:val="00FD568C"/>
    <w:rsid w:val="00FE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4069EC"/>
    <w:pPr>
      <w:widowControl w:val="0"/>
      <w:autoSpaceDE w:val="0"/>
      <w:autoSpaceDN w:val="0"/>
      <w:spacing w:after="0" w:line="240" w:lineRule="auto"/>
      <w:outlineLvl w:val="1"/>
    </w:pPr>
    <w:rPr>
      <w:rFonts w:eastAsia="Arial" w:cs="Arial"/>
      <w:b/>
      <w:sz w:val="20"/>
      <w:szCs w:val="16"/>
      <w:lang w:val="en-US" w:eastAsia="en-US" w:bidi="en-US"/>
    </w:rPr>
  </w:style>
  <w:style w:type="paragraph" w:styleId="Heading3">
    <w:name w:val="heading 3"/>
    <w:basedOn w:val="Normal"/>
    <w:next w:val="Normal"/>
    <w:link w:val="Heading3Char"/>
    <w:uiPriority w:val="9"/>
    <w:rsid w:val="004069EC"/>
    <w:pPr>
      <w:widowControl w:val="0"/>
      <w:autoSpaceDE w:val="0"/>
      <w:autoSpaceDN w:val="0"/>
      <w:spacing w:after="0" w:line="240" w:lineRule="auto"/>
      <w:outlineLvl w:val="2"/>
    </w:pPr>
    <w:rPr>
      <w:rFonts w:eastAsia="Arial" w:cs="Arial"/>
      <w:i/>
      <w:sz w:val="20"/>
      <w:szCs w:val="16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A5366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069EC"/>
    <w:rPr>
      <w:rFonts w:eastAsia="Arial" w:cs="Arial"/>
      <w:b/>
      <w:sz w:val="20"/>
      <w:szCs w:val="16"/>
      <w:lang w:val="en-US" w:eastAsia="en-US"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4069EC"/>
    <w:rPr>
      <w:rFonts w:eastAsia="Arial" w:cs="Arial"/>
      <w:i/>
      <w:sz w:val="20"/>
      <w:szCs w:val="16"/>
      <w:lang w:val="en-US" w:eastAsia="en-US"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4069EC"/>
    <w:pPr>
      <w:widowControl w:val="0"/>
      <w:tabs>
        <w:tab w:val="left" w:pos="720"/>
      </w:tabs>
      <w:autoSpaceDE w:val="0"/>
      <w:autoSpaceDN w:val="0"/>
      <w:spacing w:after="0" w:line="720" w:lineRule="exact"/>
      <w:outlineLvl w:val="0"/>
    </w:pPr>
    <w:rPr>
      <w:rFonts w:asciiTheme="majorHAnsi" w:eastAsia="Arial" w:hAnsiTheme="majorHAnsi" w:cs="Arial"/>
      <w:b/>
      <w:color w:val="000000" w:themeColor="text1"/>
      <w:spacing w:val="80"/>
      <w:sz w:val="80"/>
      <w:szCs w:val="80"/>
      <w:lang w:val="en-US" w:eastAsia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4069EC"/>
    <w:rPr>
      <w:rFonts w:asciiTheme="majorHAnsi" w:eastAsia="Arial" w:hAnsiTheme="majorHAnsi" w:cs="Arial"/>
      <w:b/>
      <w:color w:val="000000" w:themeColor="text1"/>
      <w:spacing w:val="80"/>
      <w:sz w:val="80"/>
      <w:szCs w:val="80"/>
      <w:lang w:val="en-US" w:eastAsia="en-US" w:bidi="en-US"/>
    </w:rPr>
  </w:style>
  <w:style w:type="paragraph" w:customStyle="1" w:styleId="4EBDF210DF60474BA2DE1E9A81FCEC2E">
    <w:name w:val="4EBDF210DF60474BA2DE1E9A81FCEC2E"/>
    <w:rsid w:val="004069EC"/>
    <w:rPr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Georgia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30C1BC-13D2-4561-9C53-7FD3FFA0F0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ECD7F8-8188-415F-89FF-67C8A396DC82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AD19CE2-764D-4612-B2F2-8403D226A7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9E36D0-0933-4CF4-913A-7D2E7A9F90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ADEL</dc:creator>
  <cp:keywords/>
  <dc:description/>
  <cp:lastModifiedBy>Mohamed Gamal</cp:lastModifiedBy>
  <cp:revision>35</cp:revision>
  <cp:lastPrinted>2025-09-26T08:51:00Z</cp:lastPrinted>
  <dcterms:created xsi:type="dcterms:W3CDTF">2025-09-26T07:48:00Z</dcterms:created>
  <dcterms:modified xsi:type="dcterms:W3CDTF">2025-10-16T00:12:00Z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